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-9207</wp:posOffset>
                </wp:positionH>
                <wp:positionV relativeFrom="page">
                  <wp:posOffset>2043113</wp:posOffset>
                </wp:positionV>
                <wp:extent cx="7781925" cy="816292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459800" y="0"/>
                          <a:ext cx="7772400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11.9999885559082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-9207</wp:posOffset>
                </wp:positionH>
                <wp:positionV relativeFrom="page">
                  <wp:posOffset>2043113</wp:posOffset>
                </wp:positionV>
                <wp:extent cx="7781925" cy="8162925"/>
                <wp:effectExtent b="0" l="0" r="0" t="0"/>
                <wp:wrapNone/>
                <wp:docPr id="6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1925" cy="816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1"/>
        <w:tblW w:w="11505.0" w:type="dxa"/>
        <w:jc w:val="left"/>
        <w:tblLayout w:type="fixed"/>
        <w:tblLook w:val="0600"/>
      </w:tblPr>
      <w:tblGrid>
        <w:gridCol w:w="6540"/>
        <w:gridCol w:w="270"/>
        <w:gridCol w:w="4695"/>
        <w:tblGridChange w:id="0">
          <w:tblGrid>
            <w:gridCol w:w="6540"/>
            <w:gridCol w:w="270"/>
            <w:gridCol w:w="4695"/>
          </w:tblGrid>
        </w:tblGridChange>
      </w:tblGrid>
      <w:tr>
        <w:trPr>
          <w:cantSplit w:val="0"/>
          <w:trHeight w:val="172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Title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Troyce Stanford </w:t>
            </w:r>
          </w:p>
          <w:p w:rsidR="00000000" w:rsidDel="00000000" w:rsidP="00000000" w:rsidRDefault="00000000" w:rsidRPr="00000000" w14:paraId="00000003">
            <w:pPr>
              <w:pStyle w:val="Subtitle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Computer Games Programmer 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Pyms Gardens </w:t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Abbotsley</w:t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 Neots 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PE19 6UT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Mobile: 07939 880588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Email: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ee7b08"/>
                  <w:u w:val="single"/>
                  <w:rtl w:val="0"/>
                </w:rPr>
                <w:t xml:space="preserve">Troyce.Stanford@gmail.com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 page link :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ee7b08"/>
                  <w:u w:val="single"/>
                  <w:rtl w:val="0"/>
                </w:rPr>
                <w:t xml:space="preserve">https://troycestanford.github.io/Portfolio/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312" w:lineRule="auto"/>
              <w:ind w:left="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</w:tr>
      <w:tr>
        <w:trPr>
          <w:cantSplit w:val="0"/>
          <w:trHeight w:val="530.156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</w:rPr>
              <mc:AlternateContent>
                <mc:Choice Requires="wps">
                  <w:drawing>
                    <wp:inline distB="0" distT="0" distL="0" distR="0">
                      <wp:extent cx="0" cy="63500"/>
                      <wp:effectExtent b="0" l="0" r="0" t="0"/>
                      <wp:docPr id="5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412044" y="3780000"/>
                                <a:ext cx="386791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0" cy="63500"/>
                      <wp:effectExtent b="0" l="0" r="0" t="0"/>
                      <wp:docPr id="56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63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1.679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u w:val="single"/>
                <w:rtl w:val="0"/>
              </w:rPr>
              <w:t xml:space="preserve">Personal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am hardworking and organized with good attention to detail. I have completed a 4-year university degree in computer games programming and I am now looking for an opportunity to start my career in the gaming industry. I have experience in both unity and unreal game engines as well as 8 years of experience coding with C#. I am good at consistently meeting deadlines and always aim to provide high quality work.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pStyle w:val="Heading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Experience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Style w:val="Heading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Education</w:t>
            </w:r>
          </w:p>
        </w:tc>
      </w:tr>
      <w:tr>
        <w:trPr>
          <w:cantSplit w:val="0"/>
          <w:trHeight w:val="8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</w:rPr>
              <mc:AlternateContent>
                <mc:Choice Requires="wps">
                  <w:drawing>
                    <wp:inline distB="0" distT="0" distL="0" distR="0">
                      <wp:extent cx="0" cy="31750"/>
                      <wp:effectExtent b="0" l="0" r="0" t="0"/>
                      <wp:docPr id="58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410157" y="3780000"/>
                                <a:ext cx="387168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0" cy="31750"/>
                      <wp:effectExtent b="0" l="0" r="0" t="0"/>
                      <wp:docPr id="5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</w:rPr>
              <mc:AlternateContent>
                <mc:Choice Requires="wps">
                  <w:drawing>
                    <wp:inline distB="0" distT="0" distL="0" distR="0">
                      <wp:extent cx="0" cy="31750"/>
                      <wp:effectExtent b="0" l="0" r="0" t="0"/>
                      <wp:docPr id="57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94440" y="3780000"/>
                                <a:ext cx="2103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0" cy="31750"/>
                      <wp:effectExtent b="0" l="0" r="0" t="0"/>
                      <wp:docPr id="5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Experience (2016)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weeks work experience at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 office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whil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in my last year at school,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helping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with administration tasks and organisation.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 at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Anglia Ruskin University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2021 - 2025)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left w:color="auto" w:space="0" w:sz="0" w:val="none"/>
                <w:right w:color="auto" w:space="0" w:sz="0" w:val="none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left w:color="auto" w:space="0" w:sz="0" w:val="none"/>
                <w:right w:color="auto" w:space="0" w:sz="0" w:val="none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Group project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pBdr>
                <w:left w:color="auto" w:space="0" w:sz="0" w:val="none"/>
                <w:right w:color="auto" w:space="0" w:sz="0" w:val="none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worked in a group of 23 people to create a 3rd person roguelike using Unity. My job in this group was creating the main gameplay loop the player would need to go through to complete the level. I was also an active participant in group discussion, organisation and planning. </w:t>
            </w:r>
          </w:p>
          <w:p w:rsidR="00000000" w:rsidDel="00000000" w:rsidP="00000000" w:rsidRDefault="00000000" w:rsidRPr="00000000" w14:paraId="00000022">
            <w:pPr>
              <w:pBdr>
                <w:left w:color="auto" w:space="0" w:sz="0" w:val="none"/>
                <w:right w:color="auto" w:space="0" w:sz="0" w:val="none"/>
              </w:pBd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Inventory</w:t>
            </w:r>
          </w:p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made an inventory system where the player can buy, sell, craft, equip or store in a chest a variety of items. These items were able to have a range of different stats and information attached to them using the “scriptable objects” system in Unity.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VR</w:t>
            </w:r>
          </w:p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made a VR puzzle escape room game in Unity. It involved turning a valve to control a ball maze, pulling levers to control a crane arm and grabbing and placing coloured blocks to place in the right order.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Mobile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made a top down shooter mobile game controlled with touch controls and the phone's gyroscope. Part of this project was also focusing on optimisation for the best performance on mobile devices.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Cambridge Regional College</w:t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2017- 2020</w:t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Anglia Ruskin University</w:t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2021- 2025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Style w:val="Heading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Skills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</w:rPr>
              <mc:AlternateContent>
                <mc:Choice Requires="wps">
                  <w:drawing>
                    <wp:inline distB="0" distT="0" distL="0" distR="0">
                      <wp:extent cx="0" cy="31750"/>
                      <wp:effectExtent b="0" l="0" r="0" t="0"/>
                      <wp:docPr id="5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94440" y="3780000"/>
                                <a:ext cx="2103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0" cy="31750"/>
                      <wp:effectExtent b="0" l="0" r="0" t="0"/>
                      <wp:docPr id="5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1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378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years of experience with C#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Experienced in the following software: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Unity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Unreal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afterAutospacing="0"/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 Studio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Experience with making games for platforms: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PC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Mobile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ind w:left="108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VR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in a team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alone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Working to deadlines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Calm under pressure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ttention to detail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Efficient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Organized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108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720" w:left="720" w:right="7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widowControl w:val="0"/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134" w:lineRule="auto"/>
      <w:ind w:left="80"/>
    </w:pPr>
    <w:rPr>
      <w:sz w:val="43"/>
      <w:szCs w:val="43"/>
    </w:rPr>
  </w:style>
  <w:style w:type="paragraph" w:styleId="Heading3">
    <w:name w:val="heading 3"/>
    <w:basedOn w:val="Normal"/>
    <w:next w:val="Normal"/>
    <w:pPr>
      <w:spacing w:before="20" w:lineRule="auto"/>
    </w:pPr>
    <w:rPr>
      <w:b w:val="1"/>
      <w:bCs w:val="1"/>
      <w:sz w:val="40"/>
      <w:szCs w:val="40"/>
    </w:rPr>
  </w:style>
  <w:style w:type="paragraph" w:styleId="Heading4">
    <w:name w:val="heading 4"/>
    <w:basedOn w:val="Normal"/>
    <w:next w:val="Normal"/>
    <w:pPr>
      <w:spacing w:before="99" w:lineRule="auto"/>
    </w:pPr>
    <w:rPr>
      <w:b w:val="1"/>
      <w:bCs w:val="1"/>
      <w:sz w:val="23"/>
      <w:szCs w:val="23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216" w:lineRule="auto"/>
    </w:pPr>
    <w:rPr>
      <w:rFonts w:ascii="Arial" w:cs="Arial" w:eastAsia="Arial" w:hAnsi="Arial"/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semiHidden w:val="1"/>
    <w:qFormat w:val="1"/>
    <w:rsid w:val="00EF10F2"/>
  </w:style>
  <w:style w:type="paragraph" w:styleId="ListParagraph">
    <w:name w:val="List Paragraph"/>
    <w:basedOn w:val="Normal"/>
    <w:uiPriority w:val="1"/>
    <w:semiHidden w:val="1"/>
    <w:qFormat w:val="1"/>
  </w:style>
  <w:style w:type="paragraph" w:styleId="TableParagraph" w:customStyle="1">
    <w:name w:val="Table Paragraph"/>
    <w:basedOn w:val="Normal"/>
    <w:uiPriority w:val="1"/>
    <w:semiHidden w:val="1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FC49E3"/>
    <w:rPr>
      <w:rFonts w:cs="Arial" w:eastAsia="Arial"/>
      <w:b w:val="1"/>
      <w:bCs w:val="1"/>
      <w:sz w:val="32"/>
      <w:szCs w:val="40"/>
      <w:lang w:bidi="en-US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82D03"/>
    <w:rPr>
      <w:rFonts w:ascii="Arial Nova" w:cs="Arial" w:eastAsia="Arial" w:hAnsi="Arial Nova"/>
      <w:color w:val="231f20"/>
      <w:sz w:val="43"/>
      <w:szCs w:val="16"/>
      <w:lang w:bidi="en-US"/>
    </w:rPr>
  </w:style>
  <w:style w:type="character" w:styleId="Heading3Char" w:customStyle="1">
    <w:name w:val="Heading 3 Char"/>
    <w:aliases w:val="Heading 3 Section Category Char"/>
    <w:basedOn w:val="DefaultParagraphFont"/>
    <w:link w:val="Heading3"/>
    <w:uiPriority w:val="9"/>
    <w:semiHidden w:val="1"/>
    <w:rsid w:val="00A82D03"/>
    <w:rPr>
      <w:rFonts w:ascii="Arial Nova" w:cs="Arial" w:eastAsia="Arial" w:hAnsi="Arial Nova"/>
      <w:b w:val="1"/>
      <w:color w:val="231f20"/>
      <w:spacing w:val="-11"/>
      <w:sz w:val="40"/>
      <w:szCs w:val="16"/>
      <w:lang w:bidi="en-US"/>
    </w:rPr>
  </w:style>
  <w:style w:type="character" w:styleId="Heading4Char" w:customStyle="1">
    <w:name w:val="Heading 4 Char"/>
    <w:aliases w:val="Heading 4 Job Title Char"/>
    <w:basedOn w:val="DefaultParagraphFont"/>
    <w:link w:val="Heading4"/>
    <w:uiPriority w:val="9"/>
    <w:semiHidden w:val="1"/>
    <w:rsid w:val="00A82D03"/>
    <w:rPr>
      <w:rFonts w:ascii="Arial Nova" w:cs="Arial" w:eastAsia="Arial" w:hAnsi="Arial Nova"/>
      <w:b w:val="1"/>
      <w:bCs w:val="1"/>
      <w:color w:val="231f20"/>
      <w:sz w:val="23"/>
      <w:szCs w:val="16"/>
      <w:lang w:bidi="en-US"/>
    </w:rPr>
  </w:style>
  <w:style w:type="paragraph" w:styleId="BodyContactInfo" w:customStyle="1">
    <w:name w:val="Body Contact Info"/>
    <w:basedOn w:val="BodyText"/>
    <w:qFormat w:val="1"/>
    <w:rsid w:val="00D87E03"/>
    <w:pPr>
      <w:spacing w:before="240"/>
      <w:ind w:left="14"/>
      <w:contextualSpacing w:val="1"/>
    </w:pPr>
  </w:style>
  <w:style w:type="paragraph" w:styleId="SkillsBullets" w:customStyle="1">
    <w:name w:val="Skills Bullets"/>
    <w:basedOn w:val="BulletsSkills"/>
    <w:qFormat w:val="1"/>
    <w:rsid w:val="00D87E03"/>
  </w:style>
  <w:style w:type="paragraph" w:styleId="BulletsSkills" w:customStyle="1">
    <w:name w:val="Bullets Skills"/>
    <w:basedOn w:val="BodyContactInfo"/>
    <w:semiHidden w:val="1"/>
    <w:qFormat w:val="1"/>
    <w:rsid w:val="00EF10F2"/>
    <w:pPr>
      <w:numPr>
        <w:numId w:val="5"/>
      </w:numPr>
    </w:pPr>
  </w:style>
  <w:style w:type="character" w:styleId="TitleChar" w:customStyle="1">
    <w:name w:val="Title Char"/>
    <w:basedOn w:val="DefaultParagraphFont"/>
    <w:link w:val="Title"/>
    <w:uiPriority w:val="10"/>
    <w:rsid w:val="00FC49E3"/>
    <w:rPr>
      <w:rFonts w:cs="Arial" w:eastAsia="Arial" w:asciiTheme="majorHAnsi" w:hAnsiTheme="majorHAnsi"/>
      <w:b w:val="1"/>
      <w:spacing w:val="-16"/>
      <w:sz w:val="72"/>
      <w:szCs w:val="16"/>
      <w:lang w:bidi="en-US"/>
    </w:rPr>
  </w:style>
  <w:style w:type="character" w:styleId="ItalicJobLocation" w:customStyle="1">
    <w:name w:val="Italic Job Location"/>
    <w:basedOn w:val="DefaultParagraphFont"/>
    <w:uiPriority w:val="1"/>
    <w:semiHidden w:val="1"/>
    <w:qFormat w:val="1"/>
    <w:rsid w:val="00EF10F2"/>
    <w:rPr>
      <w:i w:val="1"/>
      <w:iCs w:val="1"/>
    </w:rPr>
  </w:style>
  <w:style w:type="character" w:styleId="ItalicJob" w:customStyle="1">
    <w:name w:val="Italic Job"/>
    <w:basedOn w:val="DefaultParagraphFont"/>
    <w:uiPriority w:val="1"/>
    <w:semiHidden w:val="1"/>
    <w:qFormat w:val="1"/>
    <w:rsid w:val="00EF10F2"/>
    <w:rPr>
      <w:i w:val="1"/>
      <w:iCs w:val="1"/>
    </w:rPr>
  </w:style>
  <w:style w:type="paragraph" w:styleId="Body" w:customStyle="1">
    <w:name w:val="Body"/>
    <w:basedOn w:val="Normal"/>
    <w:uiPriority w:val="99"/>
    <w:semiHidden w:val="1"/>
    <w:rsid w:val="00EF10F2"/>
    <w:pPr>
      <w:widowControl w:val="1"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styleId="BodyBullets" w:customStyle="1">
    <w:name w:val="Body Bullets"/>
    <w:basedOn w:val="Body"/>
    <w:uiPriority w:val="99"/>
    <w:semiHidden w:val="1"/>
    <w:rsid w:val="00EF10F2"/>
    <w:pPr>
      <w:ind w:left="180" w:hanging="180"/>
    </w:pPr>
  </w:style>
  <w:style w:type="character" w:styleId="SubtitleChar" w:customStyle="1">
    <w:name w:val="Subtitle Char"/>
    <w:basedOn w:val="DefaultParagraphFont"/>
    <w:link w:val="Subtitle"/>
    <w:uiPriority w:val="11"/>
    <w:rsid w:val="00FC49E3"/>
    <w:rPr>
      <w:rFonts w:cs="Arial" w:eastAsia="Arial" w:asciiTheme="majorHAnsi" w:hAnsiTheme="majorHAnsi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 w:val="1"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F5689F"/>
    <w:rPr>
      <w:color w:val="ee7b0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5689F"/>
    <w:rPr>
      <w:color w:val="605e5c"/>
      <w:shd w:color="auto" w:fill="e1dfdd" w:val="clear"/>
    </w:rPr>
  </w:style>
  <w:style w:type="paragraph" w:styleId="ObjectiveHeading" w:customStyle="1">
    <w:name w:val="Objective Heading"/>
    <w:basedOn w:val="Normal"/>
    <w:qFormat w:val="1"/>
    <w:rsid w:val="00E97CB2"/>
    <w:rPr>
      <w:b w:val="1"/>
      <w:bCs w:val="1"/>
      <w:sz w:val="20"/>
      <w:szCs w:val="20"/>
    </w:rPr>
  </w:style>
  <w:style w:type="paragraph" w:styleId="DateRange" w:customStyle="1">
    <w:name w:val="Date Range"/>
    <w:basedOn w:val="Normal"/>
    <w:qFormat w:val="1"/>
    <w:rsid w:val="00FC49E3"/>
    <w:pPr>
      <w:spacing w:before="240" w:line="240" w:lineRule="auto"/>
    </w:pPr>
    <w:rPr>
      <w:sz w:val="22"/>
      <w:szCs w:val="24"/>
    </w:rPr>
  </w:style>
  <w:style w:type="paragraph" w:styleId="JobTitleandDegree" w:customStyle="1">
    <w:name w:val="Job Title and Degree"/>
    <w:basedOn w:val="Normal"/>
    <w:qFormat w:val="1"/>
    <w:rsid w:val="00FC49E3"/>
    <w:pPr>
      <w:spacing w:line="240" w:lineRule="auto"/>
    </w:pPr>
    <w:rPr>
      <w:b w:val="1"/>
      <w:sz w:val="22"/>
    </w:rPr>
  </w:style>
  <w:style w:type="character" w:styleId="CompanyName" w:customStyle="1">
    <w:name w:val="Company Name"/>
    <w:basedOn w:val="DefaultParagraphFont"/>
    <w:uiPriority w:val="1"/>
    <w:qFormat w:val="1"/>
    <w:rsid w:val="00E97CB2"/>
    <w:rPr>
      <w:i w:val="1"/>
    </w:rPr>
  </w:style>
  <w:style w:type="paragraph" w:styleId="Jobdescription" w:customStyle="1">
    <w:name w:val="Job description"/>
    <w:basedOn w:val="Normal"/>
    <w:qFormat w:val="1"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C7E05"/>
    <w:pPr>
      <w:spacing w:line="240" w:lineRule="auto"/>
    </w:pPr>
    <w:rPr>
      <w:rFonts w:ascii="Segoe UI" w:cs="Segoe UI" w:hAnsi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C7E05"/>
    <w:rPr>
      <w:rFonts w:ascii="Segoe UI" w:cs="Segoe UI" w:eastAsia="Arial" w:hAnsi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 w:val="1"/>
    <w:rsid w:val="001B56A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56AD"/>
    <w:rPr>
      <w:rFonts w:cs="Arial" w:eastAsia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1B56A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56AD"/>
    <w:rPr>
      <w:rFonts w:cs="Arial" w:eastAsia="Arial"/>
      <w:color w:val="231f20"/>
      <w:sz w:val="16"/>
      <w:szCs w:val="16"/>
      <w:lang w:bidi="en-US"/>
    </w:rPr>
  </w:style>
  <w:style w:type="paragraph" w:styleId="Subtitle">
    <w:name w:val="Subtitle"/>
    <w:basedOn w:val="Normal"/>
    <w:next w:val="Normal"/>
    <w:pPr>
      <w:spacing w:before="0" w:line="240" w:lineRule="auto"/>
      <w:ind w:left="0"/>
    </w:pPr>
    <w:rPr>
      <w:rFonts w:ascii="Arial" w:cs="Arial" w:eastAsia="Arial" w:hAnsi="Arial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oycestanford.github.io/Portfol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mailto:Troyce.Stanford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MnaXcq9YB/7L/AypNMRzHJv7wg==">CgMxLjA4AHIhMXhWMWdaSm8zeFdMcjR5SmJ0ZHJha1FIcDhBWVc1S3ln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2026-01-14T12:44:00Z</dcterms:created>
  <dc:creator>Tanya Buransky-Stanford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